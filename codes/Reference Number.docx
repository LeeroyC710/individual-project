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835" w:rsidRDefault="00887835" w:rsidP="003E24DF">
      <w:pPr>
        <w:rPr>
          <w:rFonts w:ascii="Calibri" w:hAnsi="Calibri"/>
          <w:noProof/>
          <w:color w:val="000000" w:themeColor="text1"/>
          <w:sz w:val="22"/>
        </w:rPr>
      </w:pPr>
      <w:r>
        <w:rPr>
          <w:rFonts w:ascii="Calibri" w:hAnsi="Calibri"/>
          <w:noProof/>
          <w:color w:val="000000" w:themeColor="text1"/>
          <w:sz w:val="22"/>
        </w:rPr>
        <w:t xml:space="preserve">Reference Number: PEX 347 918 108X </w:t>
      </w:r>
    </w:p>
    <w:p w:rsidR="00D45945" w:rsidRPr="00AD330B" w:rsidRDefault="00887835" w:rsidP="003E24DF">
      <w:pPr>
        <w:rPr>
          <w:rFonts w:ascii="Calibri" w:hAnsi="Calibri"/>
          <w:noProof/>
          <w:color w:val="000000" w:themeColor="text1"/>
          <w:sz w:val="22"/>
        </w:rPr>
      </w:pPr>
      <w:r>
        <w:rPr>
          <w:rFonts w:ascii="Calibri" w:hAnsi="Calibri"/>
          <w:noProof/>
          <w:color w:val="000000" w:themeColor="text1"/>
          <w:sz w:val="22"/>
        </w:rPr>
        <w:t>PLEASE FIND ENCLOSED ORIGINAL PASSPORT IN THE ENVELOPE.</w:t>
      </w:r>
      <w:bookmarkStart w:id="0" w:name="_GoBack"/>
      <w:bookmarkEnd w:id="0"/>
      <w:r w:rsidR="003E24DF" w:rsidRPr="00AD330B">
        <w:rPr>
          <w:rFonts w:ascii="Calibri" w:hAnsi="Calibri"/>
          <w:noProof/>
          <w:color w:val="000000" w:themeColor="text1"/>
          <w:sz w:val="22"/>
        </w:rPr>
        <w:t xml:space="preserve"> </w:t>
      </w:r>
    </w:p>
    <w:sectPr w:rsidR="00D45945" w:rsidRPr="00AD330B" w:rsidSect="00564809">
      <w:headerReference w:type="default" r:id="rId1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F9C" w:rsidRDefault="00E12F9C" w:rsidP="00D45945">
      <w:pPr>
        <w:spacing w:before="0" w:after="0" w:line="240" w:lineRule="auto"/>
      </w:pPr>
      <w:r>
        <w:separator/>
      </w:r>
    </w:p>
  </w:endnote>
  <w:endnote w:type="continuationSeparator" w:id="0">
    <w:p w:rsidR="00E12F9C" w:rsidRDefault="00E12F9C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F9C" w:rsidRDefault="00E12F9C" w:rsidP="00D45945">
      <w:pPr>
        <w:spacing w:before="0" w:after="0" w:line="240" w:lineRule="auto"/>
      </w:pPr>
      <w:r>
        <w:separator/>
      </w:r>
    </w:p>
  </w:footnote>
  <w:footnote w:type="continuationSeparator" w:id="0">
    <w:p w:rsidR="00E12F9C" w:rsidRDefault="00E12F9C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945" w:rsidRDefault="0085357E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26" style="position:absolute;left:0;text-align:left;margin-left:-12pt;margin-top:-97.5pt;width:644.55pt;height:963pt;z-index:-251654144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I0SfdEGAI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5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Y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uyhE+SFYuWHz&#10;pZFwh+o9pkjAKftoP0sYBmenL/nWrfMjT6eurP4KTKZ6TbIBXpRjjAPItQloRyqNyoREalAYX4Qf&#10;IiRyRiuzluI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3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OyXSA7KsXV0HUXwGQhv0uyGCihd+QPIBwjBWyc3U2akLx&#10;IuxjIrt3QBK6DQEixC2fJVCKKtQwx5FZHqKFxEkkZ+qO/QEFOkV2jLQOouCWBGDbScmogtlvCc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8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W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vb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I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VZ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/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Ta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LX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k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Rb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VbJcAaLELjhluXCpeh&#10;D+muxhqNo3JuBOOkK9ewAaF+pZE3jn0zZ1wan9k5U4cyMpJJuxj+c1klNeWGq9lGNgg978KuP6Jk&#10;3Y3ljDI6pao2Ne0tiwFWrAdGWV3YutbXgo9AOqJ5S8nVbvua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5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cDR7KsYTAe4FwLA+TY3koxxIC&#10;TwNZOz9MjuWhHEsIPA1k7fwwOZaHciwh8DSQKM7D5FgeyrGEwNNAojgP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">
              <v:shape id="Freeform: Shape 10" o:spid="_x0000_s1027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C665CF"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3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45945"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6BD"/>
    <w:rsid w:val="00083BAA"/>
    <w:rsid w:val="000D7B45"/>
    <w:rsid w:val="000E5896"/>
    <w:rsid w:val="001766D6"/>
    <w:rsid w:val="00204F5C"/>
    <w:rsid w:val="00224485"/>
    <w:rsid w:val="0026243D"/>
    <w:rsid w:val="002C003A"/>
    <w:rsid w:val="0033581C"/>
    <w:rsid w:val="00374677"/>
    <w:rsid w:val="003E24DF"/>
    <w:rsid w:val="00454CEC"/>
    <w:rsid w:val="004A2B0D"/>
    <w:rsid w:val="00564809"/>
    <w:rsid w:val="005C2210"/>
    <w:rsid w:val="005E7AC8"/>
    <w:rsid w:val="00615018"/>
    <w:rsid w:val="0062123A"/>
    <w:rsid w:val="00646E75"/>
    <w:rsid w:val="006F6F10"/>
    <w:rsid w:val="00765BD2"/>
    <w:rsid w:val="00783E79"/>
    <w:rsid w:val="007B5AE8"/>
    <w:rsid w:val="007F5192"/>
    <w:rsid w:val="0085357E"/>
    <w:rsid w:val="00887835"/>
    <w:rsid w:val="008B7FD5"/>
    <w:rsid w:val="008E6185"/>
    <w:rsid w:val="00A65AD5"/>
    <w:rsid w:val="00A96CF8"/>
    <w:rsid w:val="00AA66BD"/>
    <w:rsid w:val="00AD330B"/>
    <w:rsid w:val="00B50294"/>
    <w:rsid w:val="00C175B3"/>
    <w:rsid w:val="00C539B0"/>
    <w:rsid w:val="00C664CF"/>
    <w:rsid w:val="00C665CF"/>
    <w:rsid w:val="00C70786"/>
    <w:rsid w:val="00C70B15"/>
    <w:rsid w:val="00C8222A"/>
    <w:rsid w:val="00CC550A"/>
    <w:rsid w:val="00D45945"/>
    <w:rsid w:val="00D66593"/>
    <w:rsid w:val="00DA4BFB"/>
    <w:rsid w:val="00DA79AD"/>
    <w:rsid w:val="00DF0640"/>
    <w:rsid w:val="00E12F9C"/>
    <w:rsid w:val="00E14A80"/>
    <w:rsid w:val="00E24FD6"/>
    <w:rsid w:val="00E55D74"/>
    <w:rsid w:val="00E6540C"/>
    <w:rsid w:val="00E81E2A"/>
    <w:rsid w:val="00EE095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15F2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lue%20spher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25FCF1-31DC-43E9-B3C4-CF933B58F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letterhead.dotx</Template>
  <TotalTime>0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2019-11-12T12:30:00Z</dcterms:created>
  <dcterms:modified xsi:type="dcterms:W3CDTF">2019-11-12T12:45:00Z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